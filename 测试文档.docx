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890" w:rsidRDefault="006A6890" w:rsidP="006A6890">
      <w:pPr>
        <w:jc w:val="left"/>
        <w:rPr>
          <w:sz w:val="32"/>
        </w:rPr>
      </w:pPr>
      <w:bookmarkStart w:id="0" w:name="_Toc388883824"/>
      <w:r>
        <w:rPr>
          <w:noProof/>
          <w:sz w:val="72"/>
          <w:szCs w:val="72"/>
        </w:rPr>
        <w:drawing>
          <wp:inline distT="0" distB="0" distL="0" distR="0" wp14:anchorId="46BD24B4" wp14:editId="6135DB2A">
            <wp:extent cx="2964180" cy="586740"/>
            <wp:effectExtent l="0" t="0" r="7620" b="3810"/>
            <wp:docPr id="1" name="图片 1" descr="HIT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TW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890" w:rsidRDefault="006A6890" w:rsidP="006A6890">
      <w:pPr>
        <w:spacing w:beforeLines="600" w:before="1872"/>
        <w:jc w:val="center"/>
        <w:rPr>
          <w:b/>
          <w:sz w:val="72"/>
        </w:rPr>
      </w:pPr>
      <w:r>
        <w:rPr>
          <w:b/>
          <w:sz w:val="72"/>
        </w:rPr>
        <w:t>超市信息</w:t>
      </w:r>
      <w:r>
        <w:rPr>
          <w:b/>
          <w:sz w:val="72"/>
        </w:rPr>
        <w:t>管理</w:t>
      </w:r>
      <w:r>
        <w:rPr>
          <w:rFonts w:hint="eastAsia"/>
          <w:b/>
          <w:sz w:val="72"/>
        </w:rPr>
        <w:t>系统</w:t>
      </w:r>
    </w:p>
    <w:p w:rsidR="006A6890" w:rsidRDefault="006A6890" w:rsidP="006A6890">
      <w:pPr>
        <w:spacing w:beforeLines="50" w:before="156" w:line="360" w:lineRule="auto"/>
        <w:jc w:val="center"/>
        <w:rPr>
          <w:b/>
          <w:sz w:val="44"/>
        </w:rPr>
      </w:pPr>
      <w:r>
        <w:rPr>
          <w:rFonts w:hint="eastAsia"/>
          <w:b/>
          <w:sz w:val="44"/>
        </w:rPr>
        <w:t>测试计划说明书</w:t>
      </w:r>
    </w:p>
    <w:p w:rsidR="006A6890" w:rsidRDefault="006A6890" w:rsidP="006A6890">
      <w:pPr>
        <w:spacing w:beforeLines="500" w:before="1560"/>
        <w:jc w:val="center"/>
        <w:rPr>
          <w:b/>
          <w:sz w:val="36"/>
        </w:rPr>
      </w:pPr>
      <w:r>
        <w:rPr>
          <w:rFonts w:hint="eastAsia"/>
          <w:b/>
          <w:sz w:val="36"/>
        </w:rPr>
        <w:t>2015</w:t>
      </w:r>
      <w:r>
        <w:rPr>
          <w:rFonts w:hint="eastAsia"/>
          <w:b/>
          <w:sz w:val="36"/>
        </w:rPr>
        <w:t>年</w:t>
      </w:r>
      <w:r>
        <w:rPr>
          <w:rFonts w:hint="eastAsia"/>
          <w:b/>
          <w:sz w:val="36"/>
        </w:rPr>
        <w:t>5</w:t>
      </w:r>
      <w:r>
        <w:rPr>
          <w:rFonts w:hint="eastAsia"/>
          <w:b/>
          <w:sz w:val="36"/>
        </w:rPr>
        <w:t>月</w:t>
      </w:r>
    </w:p>
    <w:p w:rsidR="006A6890" w:rsidRDefault="006A6890" w:rsidP="006A6890">
      <w:pPr>
        <w:spacing w:beforeLines="200" w:before="624" w:afterLines="650" w:after="2028"/>
      </w:pPr>
    </w:p>
    <w:p w:rsidR="006A6890" w:rsidRDefault="006A6890" w:rsidP="006A6890">
      <w:pPr>
        <w:spacing w:beforeLines="200" w:before="624" w:afterLines="650" w:after="2028"/>
      </w:pPr>
    </w:p>
    <w:p w:rsidR="006A6890" w:rsidRDefault="006A6890" w:rsidP="006A6890"/>
    <w:p w:rsidR="006A6890" w:rsidRPr="00145789" w:rsidRDefault="006A6890" w:rsidP="006A6890">
      <w:pPr>
        <w:rPr>
          <w:rFonts w:ascii="宋体" w:hAnsi="宋体"/>
        </w:rPr>
      </w:pPr>
    </w:p>
    <w:p w:rsidR="006A6890" w:rsidRDefault="006A6890" w:rsidP="006A6890">
      <w:pPr>
        <w:rPr>
          <w:rFonts w:ascii="宋体" w:hAnsi="宋体"/>
        </w:rPr>
      </w:pPr>
    </w:p>
    <w:p w:rsidR="004161C6" w:rsidRDefault="004161C6" w:rsidP="004161C6">
      <w:pPr>
        <w:pStyle w:val="2"/>
      </w:pPr>
      <w:r>
        <w:rPr>
          <w:rFonts w:hint="eastAsia"/>
        </w:rPr>
        <w:lastRenderedPageBreak/>
        <w:t>业务目标</w:t>
      </w:r>
      <w:bookmarkEnd w:id="0"/>
    </w:p>
    <w:p w:rsidR="004161C6" w:rsidRPr="002A0BBD" w:rsidRDefault="004161C6" w:rsidP="006A6890">
      <w:pPr>
        <w:ind w:firstLineChars="200" w:firstLine="420"/>
      </w:pPr>
      <w:r>
        <w:rPr>
          <w:rFonts w:hint="eastAsia"/>
        </w:rPr>
        <w:t>本系统为一个</w:t>
      </w:r>
      <w:r w:rsidR="002A0BBD">
        <w:rPr>
          <w:rFonts w:hint="eastAsia"/>
        </w:rPr>
        <w:t>超市信息</w:t>
      </w:r>
      <w:r>
        <w:rPr>
          <w:rFonts w:hint="eastAsia"/>
        </w:rPr>
        <w:t>管理系统，系统主要实现的功能有：</w:t>
      </w:r>
      <w:r w:rsidR="002A0BBD">
        <w:rPr>
          <w:rFonts w:hint="eastAsia"/>
        </w:rPr>
        <w:t>增加供货商、货物</w:t>
      </w:r>
      <w:r w:rsidR="00617A78">
        <w:rPr>
          <w:rFonts w:hint="eastAsia"/>
        </w:rPr>
        <w:t>信息</w:t>
      </w:r>
      <w:r w:rsidR="002A0BBD">
        <w:rPr>
          <w:rFonts w:hint="eastAsia"/>
        </w:rPr>
        <w:t>；查询供货商、货物信息；删除供货商、管理员信息；修改管理员信息；登录</w:t>
      </w:r>
      <w:r w:rsidR="00617A78">
        <w:rPr>
          <w:rFonts w:hint="eastAsia"/>
        </w:rPr>
        <w:t>、注册</w:t>
      </w:r>
      <w:r w:rsidR="002A0BBD">
        <w:rPr>
          <w:rFonts w:hint="eastAsia"/>
        </w:rPr>
        <w:t>功能。</w:t>
      </w:r>
    </w:p>
    <w:p w:rsidR="004161C6" w:rsidRDefault="004161C6" w:rsidP="004161C6">
      <w:pPr>
        <w:pStyle w:val="2"/>
      </w:pPr>
      <w:bookmarkStart w:id="1" w:name="_Toc388883825"/>
      <w:r>
        <w:rPr>
          <w:rFonts w:hint="eastAsia"/>
        </w:rPr>
        <w:t>运行环境</w:t>
      </w:r>
      <w:bookmarkEnd w:id="1"/>
    </w:p>
    <w:p w:rsidR="002A0BBD" w:rsidRDefault="004161C6" w:rsidP="006A6890">
      <w:r>
        <w:rPr>
          <w:rFonts w:hint="eastAsia"/>
        </w:rPr>
        <w:t>Windows 2000</w:t>
      </w:r>
      <w:r w:rsidR="002A0BBD">
        <w:rPr>
          <w:rFonts w:hint="eastAsia"/>
        </w:rPr>
        <w:t>以上版本系统</w:t>
      </w:r>
    </w:p>
    <w:p w:rsidR="004161C6" w:rsidRDefault="002A0BBD" w:rsidP="006A6890">
      <w:r>
        <w:t>My</w:t>
      </w:r>
      <w:r w:rsidR="004161C6">
        <w:rPr>
          <w:rFonts w:hint="eastAsia"/>
        </w:rPr>
        <w:t>SQL</w:t>
      </w:r>
      <w:r>
        <w:t xml:space="preserve"> 2013</w:t>
      </w:r>
      <w:r w:rsidR="004161C6">
        <w:rPr>
          <w:rFonts w:hint="eastAsia"/>
        </w:rPr>
        <w:t>以上版本</w:t>
      </w:r>
    </w:p>
    <w:p w:rsidR="004161C6" w:rsidRDefault="004161C6" w:rsidP="006A6890">
      <w:r>
        <w:rPr>
          <w:rFonts w:hint="eastAsia"/>
        </w:rPr>
        <w:t>JAVA</w:t>
      </w:r>
      <w:r>
        <w:rPr>
          <w:rFonts w:hint="eastAsia"/>
        </w:rPr>
        <w:t>虚拟机：</w:t>
      </w:r>
      <w:r>
        <w:rPr>
          <w:rFonts w:hint="eastAsia"/>
        </w:rPr>
        <w:t>JDK1.4</w:t>
      </w:r>
      <w:r>
        <w:rPr>
          <w:rFonts w:hint="eastAsia"/>
        </w:rPr>
        <w:t>或更高版本</w:t>
      </w:r>
    </w:p>
    <w:p w:rsidR="004161C6" w:rsidRDefault="004161C6" w:rsidP="004161C6">
      <w:pPr>
        <w:pStyle w:val="2"/>
      </w:pPr>
      <w:bookmarkStart w:id="2" w:name="_Toc388883826"/>
      <w:r>
        <w:rPr>
          <w:rFonts w:hint="eastAsia"/>
        </w:rPr>
        <w:t>功能需求</w:t>
      </w:r>
      <w:bookmarkEnd w:id="2"/>
    </w:p>
    <w:p w:rsidR="002A0BBD" w:rsidRDefault="002A0BBD" w:rsidP="006A6890">
      <w:pPr>
        <w:ind w:firstLineChars="200" w:firstLine="420"/>
      </w:pPr>
      <w:bookmarkStart w:id="3" w:name="_Toc388883827"/>
      <w:r>
        <w:rPr>
          <w:rFonts w:hint="eastAsia"/>
        </w:rPr>
        <w:t>增加管理员、供货商、货物；查询供货商、货物信息；删除供货商、管理员信息；修改管理员信息；登录功能。</w:t>
      </w:r>
    </w:p>
    <w:bookmarkEnd w:id="3"/>
    <w:p w:rsidR="004161C6" w:rsidRDefault="004161C6" w:rsidP="004161C6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</w:p>
    <w:p w:rsidR="004161C6" w:rsidRDefault="004161C6" w:rsidP="004161C6">
      <w:pPr>
        <w:pStyle w:val="2"/>
      </w:pPr>
      <w:bookmarkStart w:id="4" w:name="_Toc388883830"/>
      <w:r>
        <w:rPr>
          <w:rFonts w:hint="eastAsia"/>
        </w:rPr>
        <w:t>测试方法</w:t>
      </w:r>
      <w:bookmarkEnd w:id="4"/>
    </w:p>
    <w:p w:rsidR="004161C6" w:rsidRDefault="004161C6" w:rsidP="006A6890">
      <w:r>
        <w:rPr>
          <w:rFonts w:hint="eastAsia"/>
        </w:rPr>
        <w:t>通过对界面的操作验证功能是否完整、正确。</w:t>
      </w:r>
    </w:p>
    <w:p w:rsidR="004161C6" w:rsidRDefault="004161C6" w:rsidP="004161C6">
      <w:pPr>
        <w:rPr>
          <w:rFonts w:ascii="Times New Roman" w:hAnsi="Times New Roman"/>
          <w:sz w:val="24"/>
          <w:szCs w:val="28"/>
        </w:rPr>
      </w:pPr>
    </w:p>
    <w:p w:rsidR="004161C6" w:rsidRDefault="004161C6" w:rsidP="004161C6">
      <w:pPr>
        <w:pStyle w:val="2"/>
        <w:spacing w:after="0"/>
        <w:rPr>
          <w:rFonts w:ascii="Times New Roman" w:hAnsi="Times New Roman"/>
        </w:rPr>
      </w:pPr>
      <w:bookmarkStart w:id="5" w:name="_Toc231654602"/>
      <w:bookmarkStart w:id="6" w:name="_Toc388883831"/>
      <w:r>
        <w:rPr>
          <w:rFonts w:ascii="Times New Roman" w:hAnsi="Times New Roman" w:hint="eastAsia"/>
        </w:rPr>
        <w:t>测试的功能范围</w:t>
      </w:r>
      <w:bookmarkEnd w:id="5"/>
      <w:bookmarkEnd w:id="6"/>
    </w:p>
    <w:p w:rsidR="004161C6" w:rsidRPr="00D94110" w:rsidRDefault="006A6890" w:rsidP="006A6890">
      <w:pPr>
        <w:rPr>
          <w:b/>
          <w:bCs/>
          <w:szCs w:val="28"/>
        </w:rPr>
      </w:pPr>
      <w:bookmarkStart w:id="7" w:name="_Toc357499970"/>
      <w:r>
        <w:rPr>
          <w:rFonts w:hint="eastAsia"/>
        </w:rPr>
        <w:t>1.</w:t>
      </w:r>
      <w:r w:rsidR="00D94110" w:rsidRPr="00D94110">
        <w:rPr>
          <w:rFonts w:hint="eastAsia"/>
        </w:rPr>
        <w:t>增加供货商、货物</w:t>
      </w:r>
      <w:r w:rsidR="00D94110">
        <w:rPr>
          <w:rFonts w:hint="eastAsia"/>
        </w:rPr>
        <w:t>；</w:t>
      </w:r>
    </w:p>
    <w:p w:rsidR="004161C6" w:rsidRDefault="004161C6" w:rsidP="006A6890">
      <w:pPr>
        <w:rPr>
          <w:b/>
          <w:bCs/>
          <w:szCs w:val="28"/>
        </w:rPr>
      </w:pPr>
      <w:bookmarkStart w:id="8" w:name="_Toc2181"/>
      <w:bookmarkStart w:id="9" w:name="_Toc388883833"/>
      <w:r>
        <w:rPr>
          <w:rFonts w:hint="eastAsia"/>
          <w:szCs w:val="28"/>
        </w:rPr>
        <w:t>2.</w:t>
      </w:r>
      <w:bookmarkEnd w:id="7"/>
      <w:bookmarkEnd w:id="8"/>
      <w:bookmarkEnd w:id="9"/>
      <w:r w:rsidR="00D94110" w:rsidRPr="00D94110">
        <w:rPr>
          <w:rFonts w:hint="eastAsia"/>
        </w:rPr>
        <w:t>查询供货商、货物信息</w:t>
      </w:r>
      <w:r w:rsidR="00D94110">
        <w:rPr>
          <w:rFonts w:hint="eastAsia"/>
        </w:rPr>
        <w:t>；</w:t>
      </w:r>
    </w:p>
    <w:p w:rsidR="004161C6" w:rsidRDefault="004161C6" w:rsidP="006A6890">
      <w:pPr>
        <w:rPr>
          <w:b/>
          <w:bCs/>
          <w:szCs w:val="28"/>
        </w:rPr>
      </w:pPr>
      <w:bookmarkStart w:id="10" w:name="_Toc357499971"/>
      <w:bookmarkStart w:id="11" w:name="_Toc18851"/>
      <w:bookmarkStart w:id="12" w:name="_Toc388883834"/>
      <w:r>
        <w:rPr>
          <w:rFonts w:hint="eastAsia"/>
          <w:szCs w:val="28"/>
        </w:rPr>
        <w:t>3.</w:t>
      </w:r>
      <w:bookmarkEnd w:id="10"/>
      <w:bookmarkEnd w:id="11"/>
      <w:bookmarkEnd w:id="12"/>
      <w:r w:rsidR="00D94110">
        <w:rPr>
          <w:rFonts w:hint="eastAsia"/>
          <w:szCs w:val="28"/>
        </w:rPr>
        <w:t>删除</w:t>
      </w:r>
      <w:r w:rsidR="00D94110" w:rsidRPr="00D94110">
        <w:rPr>
          <w:rFonts w:hint="eastAsia"/>
        </w:rPr>
        <w:t>供货商、货物信息</w:t>
      </w:r>
      <w:r w:rsidR="00D94110">
        <w:rPr>
          <w:rFonts w:hint="eastAsia"/>
        </w:rPr>
        <w:t>；</w:t>
      </w:r>
    </w:p>
    <w:p w:rsidR="004161C6" w:rsidRDefault="004161C6" w:rsidP="006A6890">
      <w:pPr>
        <w:rPr>
          <w:b/>
          <w:bCs/>
          <w:szCs w:val="28"/>
        </w:rPr>
      </w:pPr>
      <w:bookmarkStart w:id="13" w:name="_Toc357499972"/>
      <w:bookmarkStart w:id="14" w:name="_Toc8553"/>
      <w:bookmarkStart w:id="15" w:name="_Toc388883835"/>
      <w:r>
        <w:rPr>
          <w:rFonts w:hint="eastAsia"/>
          <w:szCs w:val="28"/>
        </w:rPr>
        <w:t>4.</w:t>
      </w:r>
      <w:bookmarkEnd w:id="13"/>
      <w:bookmarkEnd w:id="14"/>
      <w:bookmarkEnd w:id="15"/>
      <w:r w:rsidR="00D94110">
        <w:rPr>
          <w:rFonts w:hint="eastAsia"/>
          <w:szCs w:val="28"/>
        </w:rPr>
        <w:t>修改管理员信息；</w:t>
      </w:r>
    </w:p>
    <w:p w:rsidR="004161C6" w:rsidRDefault="004161C6" w:rsidP="006A6890">
      <w:pPr>
        <w:rPr>
          <w:b/>
          <w:bCs/>
          <w:szCs w:val="28"/>
        </w:rPr>
      </w:pPr>
      <w:bookmarkStart w:id="16" w:name="_Toc357499973"/>
      <w:bookmarkStart w:id="17" w:name="_Toc3938"/>
      <w:bookmarkStart w:id="18" w:name="_Toc388883836"/>
      <w:r>
        <w:rPr>
          <w:rFonts w:hint="eastAsia"/>
          <w:szCs w:val="28"/>
        </w:rPr>
        <w:t>5.</w:t>
      </w:r>
      <w:bookmarkEnd w:id="16"/>
      <w:bookmarkEnd w:id="17"/>
      <w:bookmarkEnd w:id="18"/>
      <w:r w:rsidR="00D94110">
        <w:rPr>
          <w:rFonts w:hint="eastAsia"/>
          <w:szCs w:val="28"/>
        </w:rPr>
        <w:t>登录</w:t>
      </w:r>
      <w:r w:rsidR="00617A78">
        <w:rPr>
          <w:rFonts w:hint="eastAsia"/>
          <w:szCs w:val="28"/>
        </w:rPr>
        <w:t>、注册；</w:t>
      </w:r>
      <w:r w:rsidR="00D94110">
        <w:rPr>
          <w:szCs w:val="28"/>
        </w:rPr>
        <w:t xml:space="preserve"> </w:t>
      </w:r>
    </w:p>
    <w:p w:rsidR="004161C6" w:rsidRDefault="004161C6" w:rsidP="004161C6">
      <w:pPr>
        <w:outlineLvl w:val="0"/>
        <w:rPr>
          <w:b/>
          <w:bCs/>
          <w:sz w:val="52"/>
        </w:rPr>
      </w:pPr>
      <w:bookmarkStart w:id="19" w:name="_Toc388883838"/>
      <w:r>
        <w:rPr>
          <w:rFonts w:hint="eastAsia"/>
          <w:b/>
          <w:bCs/>
          <w:sz w:val="44"/>
        </w:rPr>
        <w:t>单元测试报告</w:t>
      </w:r>
      <w:bookmarkEnd w:id="19"/>
    </w:p>
    <w:p w:rsidR="004161C6" w:rsidRDefault="00D94110" w:rsidP="004161C6">
      <w:pPr>
        <w:pStyle w:val="2"/>
      </w:pPr>
      <w:bookmarkStart w:id="20" w:name="_Toc388883839"/>
      <w:r w:rsidRPr="00D94110">
        <w:rPr>
          <w:rFonts w:ascii="Times New Roman" w:hAnsi="Times New Roman" w:hint="eastAsia"/>
          <w:color w:val="000000"/>
        </w:rPr>
        <w:t>增加管理员、供货商、货物</w:t>
      </w:r>
      <w:r w:rsidR="004161C6">
        <w:rPr>
          <w:rFonts w:hint="eastAsia"/>
        </w:rPr>
        <w:t>模块</w:t>
      </w:r>
      <w:bookmarkEnd w:id="20"/>
    </w:p>
    <w:p w:rsidR="004161C6" w:rsidRDefault="004161C6" w:rsidP="004161C6">
      <w:pPr>
        <w:pStyle w:val="3"/>
      </w:pPr>
      <w:bookmarkStart w:id="21" w:name="_Toc388883841"/>
      <w:r>
        <w:rPr>
          <w:rFonts w:hint="eastAsia"/>
        </w:rPr>
        <w:t>测试方法</w:t>
      </w:r>
      <w:bookmarkEnd w:id="21"/>
    </w:p>
    <w:p w:rsidR="004161C6" w:rsidRDefault="00D94110" w:rsidP="006A6890">
      <w:r>
        <w:rPr>
          <w:rFonts w:hint="eastAsia"/>
        </w:rPr>
        <w:t>通过操作界面，进行增加</w:t>
      </w:r>
    </w:p>
    <w:p w:rsidR="004161C6" w:rsidRDefault="004161C6" w:rsidP="004161C6">
      <w:pPr>
        <w:pStyle w:val="3"/>
      </w:pPr>
      <w:bookmarkStart w:id="22" w:name="_Toc388883842"/>
      <w:r>
        <w:rPr>
          <w:rFonts w:hint="eastAsia"/>
        </w:rPr>
        <w:lastRenderedPageBreak/>
        <w:t>测试用例</w:t>
      </w:r>
      <w:bookmarkEnd w:id="22"/>
    </w:p>
    <w:p w:rsidR="004161C6" w:rsidRDefault="00D94110" w:rsidP="006A6890">
      <w:r>
        <w:rPr>
          <w:rFonts w:hint="eastAsia"/>
        </w:rPr>
        <w:t>增加管理员、供货商、货物</w:t>
      </w:r>
    </w:p>
    <w:p w:rsidR="004161C6" w:rsidRDefault="004161C6" w:rsidP="004161C6">
      <w:pPr>
        <w:pStyle w:val="3"/>
        <w:rPr>
          <w:rFonts w:ascii="Times New Roman" w:hAnsi="Times New Roman"/>
          <w:sz w:val="24"/>
          <w:szCs w:val="28"/>
        </w:rPr>
      </w:pPr>
      <w:bookmarkStart w:id="23" w:name="_Toc388883843"/>
      <w:r>
        <w:rPr>
          <w:rFonts w:hint="eastAsia"/>
        </w:rPr>
        <w:t>测试结果截图与分析</w:t>
      </w:r>
      <w:bookmarkEnd w:id="23"/>
    </w:p>
    <w:p w:rsidR="009002A7" w:rsidRDefault="00D94110" w:rsidP="006A6890">
      <w:r>
        <w:rPr>
          <w:rFonts w:hint="eastAsia"/>
        </w:rPr>
        <w:t>1.</w:t>
      </w:r>
      <w:r w:rsidR="009002A7">
        <w:t>增加货物</w:t>
      </w:r>
    </w:p>
    <w:p w:rsidR="004161C6" w:rsidRDefault="00D94110" w:rsidP="006A6890">
      <w:r>
        <w:rPr>
          <w:rFonts w:hint="eastAsia"/>
        </w:rPr>
        <w:t>数据库中存在</w:t>
      </w:r>
      <w:r>
        <w:rPr>
          <w:rFonts w:hint="eastAsia"/>
        </w:rPr>
        <w:t>3</w:t>
      </w:r>
      <w:r>
        <w:rPr>
          <w:rFonts w:hint="eastAsia"/>
        </w:rPr>
        <w:t>个货物：</w:t>
      </w:r>
    </w:p>
    <w:p w:rsidR="00D94110" w:rsidRDefault="00D94110" w:rsidP="004161C6">
      <w:r>
        <w:rPr>
          <w:noProof/>
        </w:rPr>
        <w:drawing>
          <wp:inline distT="0" distB="0" distL="0" distR="0">
            <wp:extent cx="5274945" cy="2209800"/>
            <wp:effectExtent l="0" t="0" r="1905" b="0"/>
            <wp:docPr id="25" name="图片 25" descr="C:\Users\Administrator\Desktop\360反馈意见截图164507064410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360反馈意见截图1645070644102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A7" w:rsidRDefault="009002A7" w:rsidP="004161C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4161C6" w:rsidTr="00E54DDC">
        <w:tc>
          <w:tcPr>
            <w:tcW w:w="4261" w:type="dxa"/>
          </w:tcPr>
          <w:p w:rsidR="004161C6" w:rsidRDefault="00D94110" w:rsidP="00E54DDC">
            <w:r>
              <w:rPr>
                <w:noProof/>
              </w:rPr>
              <w:drawing>
                <wp:inline distT="0" distB="0" distL="0" distR="0">
                  <wp:extent cx="2565400" cy="965200"/>
                  <wp:effectExtent l="0" t="0" r="6350" b="6350"/>
                  <wp:docPr id="21" name="图片 21" descr="C:\Users\Administrator\Desktop\360反馈意见截图163202143789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360反馈意见截图163202143789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22" name="图片 22" descr="C:\Users\Administrator\Desktop\360反馈意见截图166008305375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360反馈意见截图1660083053751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Merge w:val="restart"/>
          </w:tcPr>
          <w:p w:rsidR="004161C6" w:rsidRDefault="009002A7" w:rsidP="00E54DDC">
            <w:r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 wp14:anchorId="68E985D0" wp14:editId="61BF6589">
                  <wp:extent cx="2565400" cy="965200"/>
                  <wp:effectExtent l="0" t="0" r="6350" b="6350"/>
                  <wp:docPr id="27" name="图片 27" descr="C:\Users\Administrator\Desktop\360反馈意见截图1657020696136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istrator\Desktop\360反馈意见截图1657020696136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>
                  <wp:extent cx="2557145" cy="1125855"/>
                  <wp:effectExtent l="0" t="0" r="0" b="0"/>
                  <wp:docPr id="28" name="图片 28" descr="C:\Users\Administrator\Desktop\360反馈意见截图16610728061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strator\Desktop\360反馈意见截图16610728061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>
                  <wp:extent cx="2565400" cy="965200"/>
                  <wp:effectExtent l="0" t="0" r="6350" b="6350"/>
                  <wp:docPr id="29" name="图片 29" descr="C:\Users\Administrator\Desktop\360反馈意见截图165307114452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Desktop\360反馈意见截图165307114452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30" name="图片 30" descr="C:\Users\Administrator\Desktop\360反馈意见截图163904045373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istrator\Desktop\360反馈意见截图163904045373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2565400" cy="965200"/>
                  <wp:effectExtent l="0" t="0" r="6350" b="6350"/>
                  <wp:docPr id="31" name="图片 31" descr="C:\Users\Administrator\Desktop\360反馈意见截图1668091192122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istrator\Desktop\360反馈意见截图16680911921221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32" name="图片 32" descr="C:\Users\Administrator\Desktop\360反馈意见截图16380522100121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istrator\Desktop\360反馈意见截图163805221001211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1C6" w:rsidTr="00E54DDC">
        <w:tc>
          <w:tcPr>
            <w:tcW w:w="4261" w:type="dxa"/>
          </w:tcPr>
          <w:p w:rsidR="009002A7" w:rsidRDefault="00D94110" w:rsidP="006A68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137F2" wp14:editId="211C08DF">
                  <wp:extent cx="2565400" cy="965200"/>
                  <wp:effectExtent l="0" t="0" r="6350" b="6350"/>
                  <wp:docPr id="23" name="图片 23" descr="C:\Users\Administrator\Desktop\360反馈意见截图162007172827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360反馈意见截图162007172827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61C6" w:rsidRDefault="00D94110" w:rsidP="006A6890">
            <w:r>
              <w:rPr>
                <w:noProof/>
              </w:rPr>
              <w:drawing>
                <wp:inline distT="0" distB="0" distL="0" distR="0" wp14:anchorId="36495D3E" wp14:editId="378AF42F">
                  <wp:extent cx="2557145" cy="1125855"/>
                  <wp:effectExtent l="0" t="0" r="0" b="0"/>
                  <wp:docPr id="24" name="图片 24" descr="C:\Users\Administrator\Desktop\360反馈意见截图167303023769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360反馈意见截图167303023769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2A7" w:rsidRDefault="009002A7" w:rsidP="006A6890">
            <w:r>
              <w:lastRenderedPageBreak/>
              <w:t>输入数据还具有长度限制</w:t>
            </w:r>
          </w:p>
        </w:tc>
        <w:tc>
          <w:tcPr>
            <w:tcW w:w="4261" w:type="dxa"/>
            <w:vMerge/>
          </w:tcPr>
          <w:p w:rsidR="004161C6" w:rsidRDefault="004161C6" w:rsidP="006A6890"/>
        </w:tc>
      </w:tr>
    </w:tbl>
    <w:p w:rsidR="00193D30" w:rsidRPr="00193D30" w:rsidRDefault="00193D30" w:rsidP="006A6890">
      <w:r>
        <w:rPr>
          <w:rFonts w:ascii="Times New Roman" w:hAnsi="Times New Roman"/>
          <w:sz w:val="24"/>
          <w:szCs w:val="28"/>
        </w:rPr>
        <w:lastRenderedPageBreak/>
        <w:t>增加供应商</w:t>
      </w:r>
    </w:p>
    <w:p w:rsidR="00193D30" w:rsidRDefault="00193D30" w:rsidP="006A6890">
      <w:pPr>
        <w:rPr>
          <w:sz w:val="24"/>
          <w:szCs w:val="24"/>
        </w:rPr>
      </w:pPr>
      <w:r w:rsidRPr="00193D30">
        <w:rPr>
          <w:sz w:val="24"/>
          <w:szCs w:val="24"/>
        </w:rPr>
        <w:t>数据库中存在</w:t>
      </w:r>
    </w:p>
    <w:p w:rsidR="00193D30" w:rsidRPr="00193D30" w:rsidRDefault="00193D30" w:rsidP="00193D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945" cy="2209800"/>
            <wp:effectExtent l="0" t="0" r="1905" b="0"/>
            <wp:docPr id="76" name="图片 76" descr="C:\Users\Administrator\Desktop\360反馈意见截图162906167712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Desktop\360反馈意见截图16290616771201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93D30" w:rsidTr="00193D30">
        <w:tc>
          <w:tcPr>
            <w:tcW w:w="8522" w:type="dxa"/>
          </w:tcPr>
          <w:p w:rsidR="00193D30" w:rsidRDefault="00193D30" w:rsidP="00193D30"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430655"/>
                  <wp:effectExtent l="0" t="0" r="0" b="0"/>
                  <wp:docPr id="60" name="图片 60" descr="C:\Users\Administrator\Desktop\360反馈意见截图162807254083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dministrator\Desktop\360反馈意见截图162807254083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61" name="图片 61" descr="C:\Users\Administrator\Desktop\360反馈意见截图1630050487120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dministrator\Desktop\360反馈意见截图16300504871201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810000" cy="1430655"/>
                  <wp:effectExtent l="0" t="0" r="0" b="0"/>
                  <wp:docPr id="62" name="图片 62" descr="C:\Users\Administrator\Desktop\360反馈意见截图16200711314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dministrator\Desktop\360反馈意见截图16200711314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65" name="图片 65" descr="C:\Users\Administrator\Desktop\360反馈意见截图164912256288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dministrator\Desktop\360反馈意见截图164912256288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430655"/>
                  <wp:effectExtent l="0" t="0" r="0" b="0"/>
                  <wp:docPr id="66" name="图片 66" descr="C:\Users\Administrator\Desktop\360反馈意见截图1655042890127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dministrator\Desktop\360反馈意见截图1655042890127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68" name="图片 68" descr="C:\Users\Administrator\Desktop\360反馈意见截图1623032394125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Administrator\Desktop\360反馈意见截图1623032394125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430655"/>
                  <wp:effectExtent l="0" t="0" r="0" b="0"/>
                  <wp:docPr id="69" name="图片 69" descr="C:\Users\Administrator\Desktop\360反馈意见截图163311293346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Administrator\Desktop\360反馈意见截图163311293346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71" name="图片 71" descr="C:\Users\Administrator\Desktop\360反馈意见截图163805223965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Administrator\Desktop\360反馈意见截图163805223965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810000" cy="1430655"/>
                  <wp:effectExtent l="0" t="0" r="0" b="0"/>
                  <wp:docPr id="72" name="图片 72" descr="C:\Users\Administrator\Desktop\360反馈意见截图166305121212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dministrator\Desktop\360反馈意见截图166305121212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74" name="图片 74" descr="C:\Users\Administrator\Desktop\360反馈意见截图16671027597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dministrator\Desktop\360反馈意见截图166710275972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3D30" w:rsidRDefault="00193D30" w:rsidP="00193D30"/>
    <w:p w:rsidR="009002A7" w:rsidRPr="00193D30" w:rsidRDefault="009002A7" w:rsidP="006A6890">
      <w:r w:rsidRPr="00193D30">
        <w:rPr>
          <w:rFonts w:hint="eastAsia"/>
        </w:rPr>
        <w:t>增加管理员</w:t>
      </w:r>
    </w:p>
    <w:p w:rsidR="009002A7" w:rsidRPr="00193D30" w:rsidRDefault="009002A7" w:rsidP="006A6890">
      <w:pPr>
        <w:rPr>
          <w:szCs w:val="21"/>
        </w:rPr>
      </w:pPr>
      <w:r w:rsidRPr="00193D30">
        <w:rPr>
          <w:szCs w:val="21"/>
        </w:rPr>
        <w:t>数据库中已经存在的管理员</w:t>
      </w:r>
    </w:p>
    <w:p w:rsidR="00193D30" w:rsidRDefault="00193D30" w:rsidP="009002A7"/>
    <w:p w:rsidR="004161C6" w:rsidRDefault="009002A7" w:rsidP="004161C6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>
            <wp:extent cx="5274945" cy="2209800"/>
            <wp:effectExtent l="0" t="0" r="1905" b="0"/>
            <wp:docPr id="33" name="图片 33" descr="C:\Users\Administrator\Desktop\360反馈意见截图16591010458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360反馈意见截图1659101045885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002A7" w:rsidTr="00150CCC">
        <w:tc>
          <w:tcPr>
            <w:tcW w:w="8522" w:type="dxa"/>
          </w:tcPr>
          <w:p w:rsidR="00193D30" w:rsidRDefault="009002A7" w:rsidP="006A6890">
            <w:r>
              <w:rPr>
                <w:rFonts w:hint="eastAsia"/>
              </w:rPr>
              <w:t>检验密码与确认密码是否相符：</w:t>
            </w:r>
          </w:p>
          <w:p w:rsidR="009002A7" w:rsidRPr="009002A7" w:rsidRDefault="009002A7" w:rsidP="004161C6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lastRenderedPageBreak/>
              <w:drawing>
                <wp:inline distT="0" distB="0" distL="0" distR="0" wp14:anchorId="0FB3A38D" wp14:editId="799607A6">
                  <wp:extent cx="3810000" cy="2861945"/>
                  <wp:effectExtent l="0" t="0" r="0" b="0"/>
                  <wp:docPr id="36" name="图片 36" descr="C:\Users\Administrator\Desktop\360反馈意见截图165307132249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istrator\Desktop\360反馈意见截图165307132249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2A7" w:rsidRDefault="009002A7" w:rsidP="006A6890">
            <w:r>
              <w:t>密码</w:t>
            </w:r>
            <w:r>
              <w:rPr>
                <w:rFonts w:hint="eastAsia"/>
              </w:rPr>
              <w:t>123456</w:t>
            </w:r>
          </w:p>
          <w:p w:rsidR="009002A7" w:rsidRDefault="009002A7" w:rsidP="006A6890">
            <w:r>
              <w:t>确认密码</w:t>
            </w:r>
            <w:r>
              <w:rPr>
                <w:rFonts w:hint="eastAsia"/>
              </w:rPr>
              <w:t>123457</w:t>
            </w:r>
          </w:p>
          <w:p w:rsidR="009002A7" w:rsidRDefault="009002A7" w:rsidP="004161C6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 wp14:anchorId="0BB06AB0" wp14:editId="09F98D53">
                  <wp:extent cx="2675255" cy="1125855"/>
                  <wp:effectExtent l="0" t="0" r="0" b="0"/>
                  <wp:docPr id="37" name="图片 37" descr="C:\Users\Administrator\Desktop\360反馈意见截图165504285747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istrator\Desktop\360反馈意见截图165504285747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25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2A7" w:rsidRDefault="009002A7" w:rsidP="006A6890">
            <w:r>
              <w:rPr>
                <w:rFonts w:hint="eastAsia"/>
              </w:rPr>
              <w:t>检验数据输入的完整性：</w:t>
            </w:r>
          </w:p>
          <w:p w:rsidR="009002A7" w:rsidRDefault="009002A7" w:rsidP="004161C6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drawing>
                <wp:inline distT="0" distB="0" distL="0" distR="0" wp14:anchorId="45AF6326" wp14:editId="747B72E8">
                  <wp:extent cx="3810000" cy="2861945"/>
                  <wp:effectExtent l="0" t="0" r="0" b="0"/>
                  <wp:docPr id="38" name="图片 38" descr="C:\Users\Administrator\Desktop\360反馈意见截图165307132249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dministrator\Desktop\360反馈意见截图165307132249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lastRenderedPageBreak/>
              <w:drawing>
                <wp:inline distT="0" distB="0" distL="0" distR="0" wp14:anchorId="3EF420C6" wp14:editId="369A1463">
                  <wp:extent cx="2557145" cy="1125855"/>
                  <wp:effectExtent l="0" t="0" r="0" b="0"/>
                  <wp:docPr id="43" name="图片 43" descr="C:\Users\Administrator\Desktop\360反馈意见截图163904074984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dministrator\Desktop\360反馈意见截图163904074984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drawing>
                <wp:inline distT="0" distB="0" distL="0" distR="0" wp14:anchorId="500CE63E" wp14:editId="19E9AEEB">
                  <wp:extent cx="3810000" cy="2861945"/>
                  <wp:effectExtent l="0" t="0" r="0" b="0"/>
                  <wp:docPr id="48" name="图片 48" descr="C:\Users\Administrator\Desktop\360反馈意见截图162007141618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dministrator\Desktop\360反馈意见截图162007141618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drawing>
                <wp:inline distT="0" distB="0" distL="0" distR="0" wp14:anchorId="34E83168" wp14:editId="4ABC39EC">
                  <wp:extent cx="2557145" cy="1125855"/>
                  <wp:effectExtent l="0" t="0" r="0" b="0"/>
                  <wp:docPr id="50" name="图片 50" descr="C:\Users\Administrator\Desktop\360反馈意见截图166403281640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dministrator\Desktop\360反馈意见截图166403281640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2A7" w:rsidRDefault="009002A7" w:rsidP="004161C6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 wp14:anchorId="3206F617" wp14:editId="501BA4A6">
                  <wp:extent cx="3810000" cy="2861945"/>
                  <wp:effectExtent l="0" t="0" r="0" b="0"/>
                  <wp:docPr id="51" name="图片 51" descr="C:\Users\Administrator\Desktop\360反馈意见截图1642103097112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dministrator\Desktop\360反馈意见截图16421030971121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2A7" w:rsidRDefault="009002A7" w:rsidP="004161C6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noProof/>
                <w:sz w:val="24"/>
                <w:szCs w:val="28"/>
              </w:rPr>
              <w:lastRenderedPageBreak/>
              <w:drawing>
                <wp:inline distT="0" distB="0" distL="0" distR="0" wp14:anchorId="4F885B68" wp14:editId="3D277C39">
                  <wp:extent cx="2557145" cy="1125855"/>
                  <wp:effectExtent l="0" t="0" r="0" b="0"/>
                  <wp:docPr id="52" name="图片 52" descr="C:\Users\Administrator\Desktop\360反馈意见截图1641121499122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dministrator\Desktop\360反馈意见截图16411214991221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drawing>
                <wp:inline distT="0" distB="0" distL="0" distR="0" wp14:anchorId="2ED56F93" wp14:editId="4D261E36">
                  <wp:extent cx="3810000" cy="2861945"/>
                  <wp:effectExtent l="0" t="0" r="0" b="0"/>
                  <wp:docPr id="53" name="图片 53" descr="C:\Users\Administrator\Desktop\360反馈意见截图165505038382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dministrator\Desktop\360反馈意见截图165505038382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drawing>
                <wp:inline distT="0" distB="0" distL="0" distR="0" wp14:anchorId="4A61E637" wp14:editId="28C9BBB3">
                  <wp:extent cx="2557145" cy="1125855"/>
                  <wp:effectExtent l="0" t="0" r="0" b="0"/>
                  <wp:docPr id="54" name="图片 54" descr="C:\Users\Administrator\Desktop\360反馈意见截图165811208411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dministrator\Desktop\360反馈意见截图165811208411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2A7" w:rsidRDefault="009002A7" w:rsidP="004161C6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 wp14:anchorId="5E329532" wp14:editId="559290D4">
                  <wp:extent cx="3810000" cy="2861945"/>
                  <wp:effectExtent l="0" t="0" r="0" b="0"/>
                  <wp:docPr id="56" name="图片 56" descr="C:\Users\Administrator\Desktop\360反馈意见截图165811183383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dministrator\Desktop\360反馈意见截图165811183383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noProof/>
                <w:sz w:val="24"/>
                <w:szCs w:val="28"/>
              </w:rPr>
              <w:lastRenderedPageBreak/>
              <w:drawing>
                <wp:inline distT="0" distB="0" distL="0" distR="0" wp14:anchorId="72CB03E8" wp14:editId="7161D4E3">
                  <wp:extent cx="2557145" cy="1125855"/>
                  <wp:effectExtent l="0" t="0" r="0" b="0"/>
                  <wp:docPr id="57" name="图片 57" descr="C:\Users\Administrator\Desktop\360反馈意见截图16410118449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dministrator\Desktop\360反馈意见截图164101184491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02A7" w:rsidRDefault="009002A7" w:rsidP="004161C6">
      <w:pPr>
        <w:rPr>
          <w:rFonts w:ascii="Times New Roman" w:hAnsi="Times New Roman"/>
          <w:sz w:val="24"/>
          <w:szCs w:val="28"/>
        </w:rPr>
      </w:pPr>
    </w:p>
    <w:p w:rsidR="009B2F05" w:rsidRDefault="00193D30" w:rsidP="009B2F05">
      <w:pPr>
        <w:pStyle w:val="2"/>
      </w:pPr>
      <w:r>
        <w:rPr>
          <w:rFonts w:hint="eastAsia"/>
        </w:rPr>
        <w:t>删除货物、供应商</w:t>
      </w:r>
    </w:p>
    <w:p w:rsidR="009B2F05" w:rsidRDefault="00193D30" w:rsidP="006A6890">
      <w:r>
        <w:rPr>
          <w:rFonts w:hint="eastAsia"/>
        </w:rPr>
        <w:t>1</w:t>
      </w:r>
      <w:r>
        <w:t>.</w:t>
      </w:r>
      <w:r>
        <w:rPr>
          <w:rFonts w:hint="eastAsia"/>
        </w:rPr>
        <w:t>删除货物</w:t>
      </w:r>
    </w:p>
    <w:p w:rsidR="00193D30" w:rsidRDefault="00193D30" w:rsidP="006A6890">
      <w:r>
        <w:t>货物表：</w:t>
      </w:r>
    </w:p>
    <w:p w:rsidR="00193D30" w:rsidRDefault="00193D30" w:rsidP="00193D30">
      <w:r>
        <w:rPr>
          <w:noProof/>
        </w:rPr>
        <w:drawing>
          <wp:inline distT="0" distB="0" distL="0" distR="0">
            <wp:extent cx="5274945" cy="2209800"/>
            <wp:effectExtent l="0" t="0" r="1905" b="0"/>
            <wp:docPr id="77" name="图片 77" descr="C:\Users\Administrator\Desktop\360反馈意见截图16530715906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esktop\360反馈意见截图1653071590698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93D30" w:rsidTr="00193D30">
        <w:tc>
          <w:tcPr>
            <w:tcW w:w="8522" w:type="dxa"/>
          </w:tcPr>
          <w:p w:rsidR="00193D30" w:rsidRDefault="00193D30" w:rsidP="000B7C0D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379345" cy="1430655"/>
                  <wp:effectExtent l="0" t="0" r="1905" b="0"/>
                  <wp:docPr id="79" name="图片 79" descr="C:\Users\Administrator\Desktop\360反馈意见截图165702074552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Administrator\Desktop\360反馈意见截图165702074552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0B7C0D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86" name="图片 86" descr="C:\Users\Administrator\Desktop\360反馈意见截图16501110104138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Administrator\Desktop\360反馈意见截图16501110104138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0B7C0D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79345" cy="1430655"/>
                  <wp:effectExtent l="0" t="0" r="1905" b="0"/>
                  <wp:docPr id="82" name="图片 82" descr="C:\Users\Administrator\Desktop\360反馈意见截图16550501212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Administrator\Desktop\360反馈意见截图165505012121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0B7C0D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83" name="图片 83" descr="C:\Users\Administrator\Desktop\360反馈意见截图164507074439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Administrator\Desktop\360反馈意见截图164507074439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0B7C0D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379345" cy="1430655"/>
                  <wp:effectExtent l="0" t="0" r="1905" b="0"/>
                  <wp:docPr id="85" name="图片 85" descr="C:\Users\Administrator\Desktop\360反馈意见截图165011125850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Administrator\Desktop\360反馈意见截图165011125850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0B7C0D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87" name="图片 87" descr="C:\Users\Administrator\Desktop\360反馈意见截图167105237585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istrator\Desktop\360反馈意见截图167105237585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3D30" w:rsidRDefault="00193D30" w:rsidP="006A6890">
      <w:r>
        <w:rPr>
          <w:rFonts w:hint="eastAsia"/>
        </w:rPr>
        <w:lastRenderedPageBreak/>
        <w:t>2.</w:t>
      </w:r>
      <w:r>
        <w:rPr>
          <w:rFonts w:hint="eastAsia"/>
        </w:rPr>
        <w:t>删除供应商</w:t>
      </w:r>
    </w:p>
    <w:p w:rsidR="00193D30" w:rsidRDefault="00193D30" w:rsidP="006A6890">
      <w:r>
        <w:rPr>
          <w:rFonts w:hint="eastAsia"/>
        </w:rPr>
        <w:t>供应商表：</w:t>
      </w:r>
    </w:p>
    <w:p w:rsidR="00193D30" w:rsidRDefault="00193D30" w:rsidP="00193D30">
      <w:r>
        <w:rPr>
          <w:noProof/>
        </w:rPr>
        <w:drawing>
          <wp:inline distT="0" distB="0" distL="0" distR="0">
            <wp:extent cx="5274945" cy="2209800"/>
            <wp:effectExtent l="0" t="0" r="1905" b="0"/>
            <wp:docPr id="78" name="图片 78" descr="C:\Users\Administrator\Desktop\360反馈意见截图1657123099109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esktop\360反馈意见截图165712309910914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93D30" w:rsidTr="00193D30">
        <w:tc>
          <w:tcPr>
            <w:tcW w:w="8522" w:type="dxa"/>
          </w:tcPr>
          <w:p w:rsidR="00193D30" w:rsidRDefault="00193D30" w:rsidP="00193D30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379345" cy="1430655"/>
                  <wp:effectExtent l="0" t="0" r="1905" b="0"/>
                  <wp:docPr id="88" name="图片 88" descr="C:\Users\Administrator\Desktop\360反馈意见截图162807266387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Administrator\Desktop\360反馈意见截图162807266387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193D30"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89" name="图片 89" descr="C:\Users\Administrator\Desktop\360反馈意见截图1671051988120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istrator\Desktop\360反馈意见截图16710519881201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193D30">
            <w:r>
              <w:rPr>
                <w:noProof/>
              </w:rPr>
              <w:drawing>
                <wp:inline distT="0" distB="0" distL="0" distR="0">
                  <wp:extent cx="2379345" cy="1430655"/>
                  <wp:effectExtent l="0" t="0" r="1905" b="0"/>
                  <wp:docPr id="90" name="图片 90" descr="C:\Users\Administrator\Desktop\360反馈意见截图162610082038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Administrator\Desktop\360反馈意见截图162610082038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193D30"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91" name="图片 91" descr="C:\Users\Administrator\Desktop\360反馈意见截图16570204677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Administrator\Desktop\360反馈意见截图165702046771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193D30">
            <w:r>
              <w:rPr>
                <w:noProof/>
              </w:rPr>
              <w:drawing>
                <wp:inline distT="0" distB="0" distL="0" distR="0">
                  <wp:extent cx="2379345" cy="1430655"/>
                  <wp:effectExtent l="0" t="0" r="1905" b="0"/>
                  <wp:docPr id="92" name="图片 92" descr="C:\Users\Administrator\Desktop\360反馈意见截图1657020998139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Administrator\Desktop\360反馈意见截图16570209981391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3D30" w:rsidRDefault="00193D30" w:rsidP="00193D30">
            <w:r>
              <w:rPr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93" name="图片 93" descr="C:\Users\Administrator\Desktop\360反馈意见截图165406042828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Administrator\Desktop\360反馈意见截图165406042828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3D30" w:rsidRDefault="00193D30" w:rsidP="00193D30">
      <w:pPr>
        <w:pStyle w:val="2"/>
      </w:pPr>
      <w:r>
        <w:rPr>
          <w:rFonts w:hint="eastAsia"/>
        </w:rPr>
        <w:lastRenderedPageBreak/>
        <w:t>查询货物、供应商信息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4B60" w:rsidTr="00BA4B60">
        <w:tc>
          <w:tcPr>
            <w:tcW w:w="8522" w:type="dxa"/>
          </w:tcPr>
          <w:p w:rsidR="0052424D" w:rsidRDefault="0052424D" w:rsidP="00193D30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61945" cy="1905000"/>
                  <wp:effectExtent l="0" t="0" r="0" b="0"/>
                  <wp:docPr id="94" name="图片 94" descr="C:\Users\Administrator\Desktop\360反馈意见截图16460524362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Administrator\Desktop\360反馈意见截图16460524362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95" name="图片 95" descr="C:\Users\Administrator\Desktop\360反馈意见截图1663051379105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Administrator\Desktop\360反馈意见截图1663051379105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861945" cy="1905000"/>
                  <wp:effectExtent l="0" t="0" r="0" b="0"/>
                  <wp:docPr id="96" name="图片 96" descr="C:\Users\Administrator\Desktop\360反馈意见截图16411209276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Administrator\Desktop\360反馈意见截图16411209276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4B60" w:rsidRDefault="0052424D" w:rsidP="00193D30">
            <w:r>
              <w:rPr>
                <w:rFonts w:hint="eastAsia"/>
                <w:noProof/>
              </w:rPr>
              <w:drawing>
                <wp:inline distT="0" distB="0" distL="0" distR="0">
                  <wp:extent cx="2379345" cy="1143000"/>
                  <wp:effectExtent l="0" t="0" r="1905" b="0"/>
                  <wp:docPr id="97" name="图片 97" descr="C:\Users\Administrator\Desktop\360反馈意见截图1649012710794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dministrator\Desktop\360反馈意见截图1649012710794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424D" w:rsidRDefault="0052424D" w:rsidP="00193D30">
            <w:r>
              <w:rPr>
                <w:noProof/>
              </w:rPr>
              <w:lastRenderedPageBreak/>
              <w:drawing>
                <wp:inline distT="0" distB="0" distL="0" distR="0">
                  <wp:extent cx="2861945" cy="1905000"/>
                  <wp:effectExtent l="0" t="0" r="0" b="0"/>
                  <wp:docPr id="98" name="图片 98" descr="C:\Users\Administrator\Desktop\360反馈意见截图1630050673108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dministrator\Desktop\360反馈意见截图1630050673108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99" name="图片 99" descr="C:\Users\Administrator\Desktop\360反馈意见截图1637070192117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Administrator\Desktop\360反馈意见截图16370701921171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424D" w:rsidRDefault="0052424D" w:rsidP="00193D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61945" cy="1905000"/>
                  <wp:effectExtent l="0" t="0" r="0" b="0"/>
                  <wp:docPr id="101" name="图片 101" descr="C:\Users\Administrator\Desktop\360反馈意见截图16490127235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dministrator\Desktop\360反馈意见截图164901272351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424D" w:rsidRDefault="0052424D" w:rsidP="00193D30">
            <w:r>
              <w:rPr>
                <w:rFonts w:hint="eastAsia"/>
                <w:noProof/>
              </w:rPr>
              <w:drawing>
                <wp:inline distT="0" distB="0" distL="0" distR="0">
                  <wp:extent cx="2379345" cy="1143000"/>
                  <wp:effectExtent l="0" t="0" r="1905" b="0"/>
                  <wp:docPr id="102" name="图片 102" descr="C:\Users\Administrator\Desktop\360反馈意见截图16241228114125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dministrator\Desktop\360反馈意见截图16241228114125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424D" w:rsidRDefault="0052424D" w:rsidP="00193D30">
            <w:r>
              <w:rPr>
                <w:noProof/>
              </w:rPr>
              <w:drawing>
                <wp:inline distT="0" distB="0" distL="0" distR="0">
                  <wp:extent cx="2861945" cy="1905000"/>
                  <wp:effectExtent l="0" t="0" r="0" b="0"/>
                  <wp:docPr id="103" name="图片 103" descr="C:\Users\Administrator\Desktop\360反馈意见截图162610171459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dministrator\Desktop\360反馈意见截图162610171459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557145" cy="1125855"/>
                  <wp:effectExtent l="0" t="0" r="0" b="0"/>
                  <wp:docPr id="105" name="图片 105" descr="C:\Users\Administrator\Desktop\360反馈意见截图168410067083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Administrator\Desktop\360反馈意见截图168410067083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424D" w:rsidRDefault="0052424D" w:rsidP="0052424D">
      <w:pPr>
        <w:pStyle w:val="2"/>
      </w:pPr>
      <w:r>
        <w:rPr>
          <w:rFonts w:hint="eastAsia"/>
        </w:rPr>
        <w:lastRenderedPageBreak/>
        <w:t>修改</w:t>
      </w:r>
      <w:r w:rsidR="00E41238">
        <w:rPr>
          <w:rFonts w:hint="eastAsia"/>
        </w:rPr>
        <w:t>管理员</w:t>
      </w:r>
      <w:r>
        <w:rPr>
          <w:rFonts w:hint="eastAsia"/>
        </w:rPr>
        <w:t>信息</w:t>
      </w:r>
    </w:p>
    <w:p w:rsidR="00E41238" w:rsidRPr="00E41238" w:rsidRDefault="00E41238" w:rsidP="00E41238">
      <w:r>
        <w:rPr>
          <w:rFonts w:hint="eastAsia"/>
        </w:rPr>
        <w:t>修改管理员信息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424D" w:rsidTr="0052424D">
        <w:tc>
          <w:tcPr>
            <w:tcW w:w="8522" w:type="dxa"/>
          </w:tcPr>
          <w:p w:rsidR="003F74C3" w:rsidRDefault="00E41238" w:rsidP="00193D30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61945" cy="2379345"/>
                  <wp:effectExtent l="0" t="0" r="0" b="1905"/>
                  <wp:docPr id="107" name="图片 107" descr="C:\Users\Administrator\Desktop\360反馈意见截图164112107360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Administrator\Desktop\360反馈意见截图164112107360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108" name="图片 108" descr="C:\Users\Administrator\Desktop\360反馈意见截图165307158770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Administrator\Desktop\360反馈意见截图165307158770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861945" cy="2379345"/>
                  <wp:effectExtent l="0" t="0" r="0" b="1905"/>
                  <wp:docPr id="109" name="图片 109" descr="C:\Users\Administrator\Desktop\360反馈意见截图16450711120119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Administrator\Desktop\360反馈意见截图164507111201191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74C3" w:rsidRDefault="003F74C3" w:rsidP="00193D30">
            <w:pPr>
              <w:rPr>
                <w:noProof/>
              </w:rPr>
            </w:pPr>
            <w:r>
              <w:rPr>
                <w:noProof/>
              </w:rPr>
              <w:t>密码为</w:t>
            </w:r>
            <w:r>
              <w:rPr>
                <w:noProof/>
              </w:rPr>
              <w:t>123456</w:t>
            </w:r>
          </w:p>
          <w:p w:rsidR="00E41238" w:rsidRDefault="00E41238" w:rsidP="00193D30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557145" cy="1125855"/>
                  <wp:effectExtent l="0" t="0" r="0" b="0"/>
                  <wp:docPr id="110" name="图片 110" descr="C:\Users\Administrator\Desktop\360反馈意见截图164912241256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Administrator\Desktop\360反馈意见截图164912241256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74C3" w:rsidRDefault="00E41238" w:rsidP="00193D30">
            <w:r>
              <w:rPr>
                <w:noProof/>
              </w:rPr>
              <w:drawing>
                <wp:inline distT="0" distB="0" distL="0" distR="0">
                  <wp:extent cx="2861945" cy="2413000"/>
                  <wp:effectExtent l="0" t="0" r="0" b="6350"/>
                  <wp:docPr id="112" name="图片 112" descr="C:\Users\Administrator\Desktop\360反馈意见截图16530713103103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Administrator\Desktop\360反馈意见截图16530713103103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861945" cy="2413000"/>
                  <wp:effectExtent l="0" t="0" r="0" b="6350"/>
                  <wp:docPr id="113" name="图片 113" descr="C:\Users\Administrator\Desktop\360反馈意见截图164101177174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Administrator\Desktop\360反馈意见截图164101177174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114" name="图片 114" descr="C:\Users\Administrator\Desktop\360反馈意见截图1658010280125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Administrator\Desktop\360反馈意见截图16580102801251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861945" cy="2413000"/>
                  <wp:effectExtent l="0" t="0" r="0" b="6350"/>
                  <wp:docPr id="115" name="图片 115" descr="C:\Users\Administrator\Desktop\360反馈意见截图16350919429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Administrator\Desktop\360反馈意见截图16350919429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74C3" w:rsidRDefault="003F74C3" w:rsidP="006A6890">
            <w:r>
              <w:t>新密码：</w:t>
            </w:r>
            <w:r>
              <w:rPr>
                <w:rFonts w:hint="eastAsia"/>
              </w:rPr>
              <w:t>12345</w:t>
            </w:r>
            <w:r>
              <w:t>6</w:t>
            </w:r>
          </w:p>
          <w:p w:rsidR="003F74C3" w:rsidRDefault="003F74C3" w:rsidP="006A6890">
            <w:r>
              <w:t>确认密码：</w:t>
            </w:r>
            <w:r>
              <w:rPr>
                <w:rFonts w:hint="eastAsia"/>
              </w:rPr>
              <w:t>123456</w:t>
            </w:r>
          </w:p>
          <w:p w:rsidR="0052424D" w:rsidRDefault="00E41238" w:rsidP="00193D30">
            <w:r>
              <w:rPr>
                <w:rFonts w:hint="eastAsia"/>
                <w:noProof/>
              </w:rPr>
              <w:drawing>
                <wp:inline distT="0" distB="0" distL="0" distR="0">
                  <wp:extent cx="2557145" cy="1125855"/>
                  <wp:effectExtent l="0" t="0" r="0" b="0"/>
                  <wp:docPr id="116" name="图片 116" descr="C:\Users\Administrator\Desktop\360反馈意见截图1673022590118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Administrator\Desktop\360反馈意见截图1673022590118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74C3" w:rsidRDefault="003F74C3" w:rsidP="00193D30">
            <w:r>
              <w:rPr>
                <w:noProof/>
              </w:rPr>
              <w:drawing>
                <wp:inline distT="0" distB="0" distL="0" distR="0">
                  <wp:extent cx="2861945" cy="2379345"/>
                  <wp:effectExtent l="0" t="0" r="0" b="1905"/>
                  <wp:docPr id="118" name="图片 118" descr="C:\Users\Administrator\Desktop\360反馈意见截图16620621577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Administrator\Desktop\360反馈意见截图166206215776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675255" cy="1125855"/>
                  <wp:effectExtent l="0" t="0" r="0" b="0"/>
                  <wp:docPr id="119" name="图片 119" descr="C:\Users\Administrator\Desktop\360反馈意见截图1626101768108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Administrator\Desktop\360反馈意见截图1626101768108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25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74C3" w:rsidRDefault="003F74C3" w:rsidP="00193D30"/>
        </w:tc>
      </w:tr>
    </w:tbl>
    <w:p w:rsidR="009B6662" w:rsidRDefault="004161C6" w:rsidP="003E0BC0">
      <w:pPr>
        <w:pStyle w:val="1"/>
        <w:rPr>
          <w:rFonts w:ascii="Times New Roman" w:hAnsi="Times New Roman"/>
        </w:rPr>
      </w:pPr>
      <w:bookmarkStart w:id="24" w:name="_Toc231654612"/>
      <w:bookmarkStart w:id="25" w:name="_Toc388883864"/>
      <w:r>
        <w:rPr>
          <w:rFonts w:ascii="Times New Roman" w:hAnsi="Times New Roman" w:hint="eastAsia"/>
        </w:rPr>
        <w:lastRenderedPageBreak/>
        <w:t>集成测试报告</w:t>
      </w:r>
      <w:bookmarkStart w:id="26" w:name="_Toc231654613"/>
      <w:bookmarkEnd w:id="24"/>
      <w:bookmarkEnd w:id="25"/>
    </w:p>
    <w:p w:rsidR="004161C6" w:rsidRDefault="004161C6" w:rsidP="004161C6">
      <w:pPr>
        <w:pStyle w:val="2"/>
        <w:rPr>
          <w:rFonts w:ascii="Times New Roman" w:hAnsi="Times New Roman"/>
        </w:rPr>
      </w:pPr>
      <w:bookmarkStart w:id="27" w:name="_Toc231654614"/>
      <w:bookmarkStart w:id="28" w:name="_Toc388883866"/>
      <w:bookmarkEnd w:id="26"/>
      <w:r>
        <w:rPr>
          <w:rFonts w:ascii="Times New Roman" w:hAnsi="Times New Roman" w:hint="eastAsia"/>
        </w:rPr>
        <w:t>集成测试方法设计</w:t>
      </w:r>
      <w:bookmarkEnd w:id="27"/>
      <w:bookmarkEnd w:id="28"/>
    </w:p>
    <w:p w:rsidR="004161C6" w:rsidRDefault="004161C6" w:rsidP="006A6890">
      <w:r>
        <w:rPr>
          <w:rFonts w:hint="eastAsia"/>
        </w:rPr>
        <w:t>集成测试采用自顶向下的测试方法：界面—</w:t>
      </w:r>
      <w:r>
        <w:rPr>
          <w:rFonts w:hint="eastAsia"/>
        </w:rPr>
        <w:t>&gt;</w:t>
      </w:r>
      <w:r>
        <w:rPr>
          <w:rFonts w:hint="eastAsia"/>
        </w:rPr>
        <w:t>中间层—</w:t>
      </w:r>
      <w:r>
        <w:rPr>
          <w:rFonts w:hint="eastAsia"/>
        </w:rPr>
        <w:t>&gt;</w:t>
      </w:r>
      <w:r>
        <w:rPr>
          <w:rFonts w:hint="eastAsia"/>
        </w:rPr>
        <w:t>数据处理层。</w:t>
      </w:r>
    </w:p>
    <w:p w:rsidR="004161C6" w:rsidRPr="003E0BC0" w:rsidRDefault="004161C6" w:rsidP="003E0BC0">
      <w:pPr>
        <w:pStyle w:val="2"/>
        <w:rPr>
          <w:rFonts w:ascii="Times New Roman" w:hAnsi="Times New Roman"/>
        </w:rPr>
      </w:pPr>
      <w:bookmarkStart w:id="29" w:name="_Toc231654615"/>
      <w:bookmarkStart w:id="30" w:name="_Toc388883867"/>
      <w:r>
        <w:rPr>
          <w:rFonts w:ascii="Times New Roman" w:hAnsi="Times New Roman" w:hint="eastAsia"/>
        </w:rPr>
        <w:t>测试内容</w:t>
      </w:r>
      <w:bookmarkEnd w:id="29"/>
      <w:bookmarkEnd w:id="30"/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2245"/>
        <w:gridCol w:w="2670"/>
        <w:gridCol w:w="1155"/>
        <w:gridCol w:w="885"/>
      </w:tblGrid>
      <w:tr w:rsidR="004161C6" w:rsidTr="00E54DDC">
        <w:trPr>
          <w:trHeight w:val="266"/>
        </w:trPr>
        <w:tc>
          <w:tcPr>
            <w:tcW w:w="1419" w:type="dxa"/>
            <w:shd w:val="clear" w:color="auto" w:fill="BFBFBF"/>
            <w:vAlign w:val="center"/>
          </w:tcPr>
          <w:p w:rsidR="004161C6" w:rsidRDefault="004161C6" w:rsidP="00E54DDC">
            <w:pPr>
              <w:spacing w:line="360" w:lineRule="auto"/>
              <w:ind w:firstLineChars="49" w:firstLine="103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测试单元</w:t>
            </w:r>
          </w:p>
        </w:tc>
        <w:tc>
          <w:tcPr>
            <w:tcW w:w="2245" w:type="dxa"/>
            <w:shd w:val="clear" w:color="auto" w:fill="BFBFBF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包含功能</w:t>
            </w:r>
          </w:p>
        </w:tc>
        <w:tc>
          <w:tcPr>
            <w:tcW w:w="2670" w:type="dxa"/>
            <w:shd w:val="clear" w:color="auto" w:fill="BFBFBF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实际结果</w:t>
            </w:r>
          </w:p>
        </w:tc>
        <w:tc>
          <w:tcPr>
            <w:tcW w:w="1155" w:type="dxa"/>
            <w:shd w:val="clear" w:color="auto" w:fill="BFBFBF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正确性</w:t>
            </w:r>
          </w:p>
        </w:tc>
        <w:tc>
          <w:tcPr>
            <w:tcW w:w="885" w:type="dxa"/>
            <w:shd w:val="clear" w:color="auto" w:fill="BFBFBF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操作性</w:t>
            </w:r>
          </w:p>
        </w:tc>
      </w:tr>
      <w:tr w:rsidR="004161C6" w:rsidTr="00E54DDC">
        <w:trPr>
          <w:trHeight w:val="1896"/>
        </w:trPr>
        <w:tc>
          <w:tcPr>
            <w:tcW w:w="1419" w:type="dxa"/>
            <w:vAlign w:val="center"/>
          </w:tcPr>
          <w:p w:rsidR="004161C6" w:rsidRDefault="0052424D" w:rsidP="00E54DDC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增加管理员、货物、供货商</w:t>
            </w:r>
            <w:r w:rsidR="004161C6">
              <w:rPr>
                <w:rFonts w:ascii="Times New Roman" w:hAnsi="Times New Roman" w:hint="eastAsia"/>
                <w:szCs w:val="28"/>
              </w:rPr>
              <w:t>模块</w:t>
            </w:r>
          </w:p>
        </w:tc>
        <w:tc>
          <w:tcPr>
            <w:tcW w:w="2245" w:type="dxa"/>
            <w:vAlign w:val="center"/>
          </w:tcPr>
          <w:p w:rsidR="004161C6" w:rsidRDefault="0052424D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8"/>
              </w:rPr>
              <w:t>增加管理员、货物、供货商信息</w:t>
            </w:r>
          </w:p>
        </w:tc>
        <w:tc>
          <w:tcPr>
            <w:tcW w:w="2670" w:type="dxa"/>
            <w:vAlign w:val="center"/>
          </w:tcPr>
          <w:p w:rsidR="004161C6" w:rsidRDefault="004161C6" w:rsidP="0052424D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操作成功</w:t>
            </w:r>
            <w:r>
              <w:rPr>
                <w:rFonts w:ascii="Times New Roman" w:hAnsi="Times New Roman" w:hint="eastAsia"/>
                <w:szCs w:val="24"/>
              </w:rPr>
              <w:t>,</w:t>
            </w:r>
            <w:r>
              <w:rPr>
                <w:rFonts w:ascii="Times New Roman" w:hAnsi="Times New Roman" w:hint="eastAsia"/>
                <w:szCs w:val="24"/>
              </w:rPr>
              <w:t>可以成功</w:t>
            </w:r>
            <w:r w:rsidR="0052424D">
              <w:rPr>
                <w:rFonts w:ascii="Times New Roman" w:hAnsi="Times New Roman" w:hint="eastAsia"/>
                <w:szCs w:val="24"/>
              </w:rPr>
              <w:t>增加</w:t>
            </w:r>
            <w:r w:rsidR="0052424D">
              <w:rPr>
                <w:rFonts w:ascii="Times New Roman" w:hAnsi="Times New Roman"/>
                <w:szCs w:val="24"/>
              </w:rPr>
              <w:t xml:space="preserve"> </w:t>
            </w:r>
          </w:p>
        </w:tc>
        <w:tc>
          <w:tcPr>
            <w:tcW w:w="115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  <w:tr w:rsidR="004161C6" w:rsidTr="00E54DDC">
        <w:trPr>
          <w:trHeight w:val="1106"/>
        </w:trPr>
        <w:tc>
          <w:tcPr>
            <w:tcW w:w="1419" w:type="dxa"/>
            <w:vAlign w:val="center"/>
          </w:tcPr>
          <w:p w:rsidR="004161C6" w:rsidRDefault="0052424D" w:rsidP="0052424D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修改管理员信息</w:t>
            </w:r>
            <w:r w:rsidR="004161C6">
              <w:rPr>
                <w:rFonts w:ascii="Times New Roman" w:hAnsi="Times New Roman" w:hint="eastAsia"/>
              </w:rPr>
              <w:t>模块</w:t>
            </w:r>
          </w:p>
        </w:tc>
        <w:tc>
          <w:tcPr>
            <w:tcW w:w="2245" w:type="dxa"/>
            <w:vAlign w:val="center"/>
          </w:tcPr>
          <w:p w:rsidR="004161C6" w:rsidRDefault="0052424D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</w:rPr>
              <w:t>修改管理员信息</w:t>
            </w:r>
          </w:p>
        </w:tc>
        <w:tc>
          <w:tcPr>
            <w:tcW w:w="2670" w:type="dxa"/>
            <w:vAlign w:val="center"/>
          </w:tcPr>
          <w:p w:rsidR="004161C6" w:rsidRDefault="004161C6" w:rsidP="0052424D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成功</w:t>
            </w:r>
            <w:r w:rsidR="0052424D">
              <w:rPr>
                <w:rFonts w:ascii="Times New Roman" w:hAnsi="Times New Roman" w:hint="eastAsia"/>
                <w:szCs w:val="24"/>
              </w:rPr>
              <w:t>修改</w:t>
            </w:r>
          </w:p>
        </w:tc>
        <w:tc>
          <w:tcPr>
            <w:tcW w:w="115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  <w:tr w:rsidR="004161C6" w:rsidTr="00E54DDC">
        <w:trPr>
          <w:trHeight w:val="2237"/>
        </w:trPr>
        <w:tc>
          <w:tcPr>
            <w:tcW w:w="1419" w:type="dxa"/>
            <w:vAlign w:val="center"/>
          </w:tcPr>
          <w:p w:rsidR="004161C6" w:rsidRDefault="0052424D" w:rsidP="00E54DD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删除货物、供货商模块</w:t>
            </w:r>
          </w:p>
        </w:tc>
        <w:tc>
          <w:tcPr>
            <w:tcW w:w="2245" w:type="dxa"/>
            <w:vAlign w:val="center"/>
          </w:tcPr>
          <w:p w:rsidR="004161C6" w:rsidRDefault="0052424D" w:rsidP="00251641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</w:rPr>
              <w:t>删除货物、供货商</w:t>
            </w:r>
          </w:p>
        </w:tc>
        <w:tc>
          <w:tcPr>
            <w:tcW w:w="2670" w:type="dxa"/>
            <w:vAlign w:val="center"/>
          </w:tcPr>
          <w:p w:rsidR="004161C6" w:rsidRDefault="0052424D" w:rsidP="0052424D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>成功删除</w:t>
            </w:r>
          </w:p>
        </w:tc>
        <w:tc>
          <w:tcPr>
            <w:tcW w:w="115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  <w:tr w:rsidR="004161C6" w:rsidTr="00E54DDC">
        <w:trPr>
          <w:trHeight w:val="424"/>
        </w:trPr>
        <w:tc>
          <w:tcPr>
            <w:tcW w:w="1419" w:type="dxa"/>
            <w:vAlign w:val="center"/>
          </w:tcPr>
          <w:p w:rsidR="004161C6" w:rsidRDefault="0052424D" w:rsidP="00E54DD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查询货物、供货商模块</w:t>
            </w:r>
          </w:p>
        </w:tc>
        <w:tc>
          <w:tcPr>
            <w:tcW w:w="2245" w:type="dxa"/>
            <w:vAlign w:val="center"/>
          </w:tcPr>
          <w:p w:rsidR="004161C6" w:rsidRDefault="004161C6" w:rsidP="00E41238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 xml:space="preserve"> </w:t>
            </w:r>
            <w:r w:rsidR="00E41238">
              <w:rPr>
                <w:rFonts w:ascii="Times New Roman" w:hAnsi="Times New Roman" w:hint="eastAsia"/>
              </w:rPr>
              <w:t>查询货物、供货商</w:t>
            </w:r>
          </w:p>
        </w:tc>
        <w:tc>
          <w:tcPr>
            <w:tcW w:w="2670" w:type="dxa"/>
            <w:vAlign w:val="center"/>
          </w:tcPr>
          <w:p w:rsidR="004161C6" w:rsidRDefault="004161C6" w:rsidP="00251641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操作成功</w:t>
            </w:r>
          </w:p>
        </w:tc>
        <w:tc>
          <w:tcPr>
            <w:tcW w:w="115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4161C6" w:rsidRDefault="004161C6" w:rsidP="00E54D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</w:tbl>
    <w:p w:rsidR="004161C6" w:rsidRDefault="004161C6" w:rsidP="004161C6"/>
    <w:p w:rsidR="004161C6" w:rsidRDefault="004161C6" w:rsidP="004161C6">
      <w:pPr>
        <w:pStyle w:val="2"/>
        <w:rPr>
          <w:rFonts w:ascii="Times New Roman" w:hAnsi="Times New Roman"/>
        </w:rPr>
      </w:pPr>
      <w:bookmarkStart w:id="31" w:name="_Toc231654616"/>
      <w:bookmarkStart w:id="32" w:name="_Toc388883868"/>
      <w:r>
        <w:rPr>
          <w:rFonts w:ascii="Times New Roman" w:hAnsi="Times New Roman" w:hint="eastAsia"/>
        </w:rPr>
        <w:t>测试结果分析</w:t>
      </w:r>
      <w:bookmarkEnd w:id="31"/>
      <w:bookmarkEnd w:id="32"/>
    </w:p>
    <w:p w:rsidR="004161C6" w:rsidRDefault="004161C6" w:rsidP="006A6890">
      <w:r>
        <w:rPr>
          <w:rFonts w:hint="eastAsia"/>
        </w:rPr>
        <w:t xml:space="preserve">    </w:t>
      </w:r>
      <w:r>
        <w:rPr>
          <w:rFonts w:hint="eastAsia"/>
        </w:rPr>
        <w:t>统集成测试系统总体功能稳定，未出现重大的功能上的问题，但需要修改一些细节的地方，提高系统的容错性、可操作性和通过改进界面提高用户的用户体验。</w:t>
      </w:r>
      <w:bookmarkStart w:id="33" w:name="_GoBack"/>
      <w:bookmarkEnd w:id="33"/>
    </w:p>
    <w:p w:rsidR="00000026" w:rsidRPr="003E0BC0" w:rsidRDefault="00000026" w:rsidP="003E0BC0">
      <w:pPr>
        <w:rPr>
          <w:rFonts w:ascii="Times New Roman" w:hAnsi="Times New Roman"/>
          <w:sz w:val="24"/>
        </w:rPr>
      </w:pPr>
    </w:p>
    <w:sectPr w:rsidR="00000026" w:rsidRPr="003E0BC0" w:rsidSect="005B09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1F1" w:rsidRDefault="008051F1" w:rsidP="00000026">
      <w:r>
        <w:separator/>
      </w:r>
    </w:p>
  </w:endnote>
  <w:endnote w:type="continuationSeparator" w:id="0">
    <w:p w:rsidR="008051F1" w:rsidRDefault="008051F1" w:rsidP="0000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1F1" w:rsidRDefault="008051F1" w:rsidP="00000026">
      <w:r>
        <w:separator/>
      </w:r>
    </w:p>
  </w:footnote>
  <w:footnote w:type="continuationSeparator" w:id="0">
    <w:p w:rsidR="008051F1" w:rsidRDefault="008051F1" w:rsidP="000000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lvl w:ilvl="0">
      <w:start w:val="1"/>
      <w:numFmt w:val="decimal"/>
      <w:suff w:val="nothing"/>
      <w:lvlText w:val="%1."/>
      <w:lvlJc w:val="left"/>
    </w:lvl>
  </w:abstractNum>
  <w:abstractNum w:abstractNumId="1">
    <w:nsid w:val="00000006"/>
    <w:multiLevelType w:val="singleLevel"/>
    <w:tmpl w:val="00000006"/>
    <w:lvl w:ilvl="0">
      <w:start w:val="3"/>
      <w:numFmt w:val="decimal"/>
      <w:suff w:val="nothing"/>
      <w:lvlText w:val="%1."/>
      <w:lvlJc w:val="left"/>
    </w:lvl>
  </w:abstractNum>
  <w:abstractNum w:abstractNumId="2">
    <w:nsid w:val="00000007"/>
    <w:multiLevelType w:val="singleLevel"/>
    <w:tmpl w:val="00000007"/>
    <w:lvl w:ilvl="0">
      <w:start w:val="1"/>
      <w:numFmt w:val="decimal"/>
      <w:suff w:val="nothing"/>
      <w:lvlText w:val="%1."/>
      <w:lvlJc w:val="left"/>
    </w:lvl>
  </w:abstractNum>
  <w:abstractNum w:abstractNumId="3">
    <w:nsid w:val="00000008"/>
    <w:multiLevelType w:val="singleLevel"/>
    <w:tmpl w:val="00000008"/>
    <w:lvl w:ilvl="0">
      <w:start w:val="1"/>
      <w:numFmt w:val="decimal"/>
      <w:suff w:val="nothing"/>
      <w:lvlText w:val="%1."/>
      <w:lvlJc w:val="left"/>
    </w:lvl>
  </w:abstractNum>
  <w:abstractNum w:abstractNumId="4">
    <w:nsid w:val="00000009"/>
    <w:multiLevelType w:val="singleLevel"/>
    <w:tmpl w:val="00000009"/>
    <w:lvl w:ilvl="0">
      <w:start w:val="1"/>
      <w:numFmt w:val="decimal"/>
      <w:suff w:val="nothing"/>
      <w:lvlText w:val="%1."/>
      <w:lvlJc w:val="left"/>
    </w:lvl>
  </w:abstractNum>
  <w:abstractNum w:abstractNumId="5">
    <w:nsid w:val="0000000A"/>
    <w:multiLevelType w:val="singleLevel"/>
    <w:tmpl w:val="0000000A"/>
    <w:lvl w:ilvl="0">
      <w:start w:val="1"/>
      <w:numFmt w:val="decimal"/>
      <w:suff w:val="nothing"/>
      <w:lvlText w:val="%1."/>
      <w:lvlJc w:val="left"/>
    </w:lvl>
  </w:abstractNum>
  <w:abstractNum w:abstractNumId="6">
    <w:nsid w:val="0000000B"/>
    <w:multiLevelType w:val="singleLevel"/>
    <w:tmpl w:val="0000000B"/>
    <w:lvl w:ilvl="0">
      <w:start w:val="1"/>
      <w:numFmt w:val="decimal"/>
      <w:suff w:val="nothing"/>
      <w:lvlText w:val="%1."/>
      <w:lvlJc w:val="left"/>
    </w:lvl>
  </w:abstractNum>
  <w:abstractNum w:abstractNumId="7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0000000D"/>
    <w:multiLevelType w:val="singleLevel"/>
    <w:tmpl w:val="0000000D"/>
    <w:lvl w:ilvl="0">
      <w:start w:val="1"/>
      <w:numFmt w:val="decimal"/>
      <w:suff w:val="nothing"/>
      <w:lvlText w:val="%1."/>
      <w:lvlJc w:val="left"/>
    </w:lvl>
  </w:abstractNum>
  <w:abstractNum w:abstractNumId="9">
    <w:nsid w:val="0000000E"/>
    <w:multiLevelType w:val="singleLevel"/>
    <w:tmpl w:val="0000000E"/>
    <w:lvl w:ilvl="0">
      <w:start w:val="1"/>
      <w:numFmt w:val="decimal"/>
      <w:suff w:val="nothing"/>
      <w:lvlText w:val="%1."/>
      <w:lvlJc w:val="left"/>
    </w:lvl>
  </w:abstractNum>
  <w:abstractNum w:abstractNumId="10">
    <w:nsid w:val="0000000F"/>
    <w:multiLevelType w:val="singleLevel"/>
    <w:tmpl w:val="0000000F"/>
    <w:lvl w:ilvl="0">
      <w:start w:val="1"/>
      <w:numFmt w:val="decimal"/>
      <w:suff w:val="nothing"/>
      <w:lvlText w:val="%1."/>
      <w:lvlJc w:val="left"/>
    </w:lvl>
  </w:abstractNum>
  <w:abstractNum w:abstractNumId="11">
    <w:nsid w:val="00000010"/>
    <w:multiLevelType w:val="singleLevel"/>
    <w:tmpl w:val="00000010"/>
    <w:lvl w:ilvl="0">
      <w:start w:val="1"/>
      <w:numFmt w:val="decimal"/>
      <w:suff w:val="nothing"/>
      <w:lvlText w:val="%1."/>
      <w:lvlJc w:val="left"/>
    </w:lvl>
  </w:abstractNum>
  <w:abstractNum w:abstractNumId="12">
    <w:nsid w:val="120C056A"/>
    <w:multiLevelType w:val="multilevel"/>
    <w:tmpl w:val="0F0ECC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4C1A3D52"/>
    <w:multiLevelType w:val="hybridMultilevel"/>
    <w:tmpl w:val="3850AE66"/>
    <w:lvl w:ilvl="0" w:tplc="77740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F3278A"/>
    <w:multiLevelType w:val="hybridMultilevel"/>
    <w:tmpl w:val="36FE0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1C47836"/>
    <w:multiLevelType w:val="hybridMultilevel"/>
    <w:tmpl w:val="7D7C88C8"/>
    <w:lvl w:ilvl="0" w:tplc="E92E2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10"/>
  </w:num>
  <w:num w:numId="9">
    <w:abstractNumId w:val="6"/>
  </w:num>
  <w:num w:numId="10">
    <w:abstractNumId w:val="5"/>
  </w:num>
  <w:num w:numId="11">
    <w:abstractNumId w:val="9"/>
  </w:num>
  <w:num w:numId="12">
    <w:abstractNumId w:val="2"/>
  </w:num>
  <w:num w:numId="13">
    <w:abstractNumId w:val="11"/>
  </w:num>
  <w:num w:numId="14">
    <w:abstractNumId w:val="0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26"/>
    <w:rsid w:val="00000026"/>
    <w:rsid w:val="00005404"/>
    <w:rsid w:val="000237CB"/>
    <w:rsid w:val="00046FA5"/>
    <w:rsid w:val="000B7C0D"/>
    <w:rsid w:val="001666F2"/>
    <w:rsid w:val="00193D30"/>
    <w:rsid w:val="001B1719"/>
    <w:rsid w:val="001C33BA"/>
    <w:rsid w:val="001F4A81"/>
    <w:rsid w:val="00251641"/>
    <w:rsid w:val="00281CBD"/>
    <w:rsid w:val="002A0BBD"/>
    <w:rsid w:val="002A24BD"/>
    <w:rsid w:val="003016A2"/>
    <w:rsid w:val="00374387"/>
    <w:rsid w:val="00395416"/>
    <w:rsid w:val="003A2790"/>
    <w:rsid w:val="003E0BC0"/>
    <w:rsid w:val="003F74C3"/>
    <w:rsid w:val="004161C6"/>
    <w:rsid w:val="004815B4"/>
    <w:rsid w:val="004C2533"/>
    <w:rsid w:val="004F087E"/>
    <w:rsid w:val="0052424D"/>
    <w:rsid w:val="005B0997"/>
    <w:rsid w:val="005E44F9"/>
    <w:rsid w:val="00617A78"/>
    <w:rsid w:val="00631016"/>
    <w:rsid w:val="00651254"/>
    <w:rsid w:val="00676AE0"/>
    <w:rsid w:val="006A6890"/>
    <w:rsid w:val="006C210A"/>
    <w:rsid w:val="006F208A"/>
    <w:rsid w:val="00787802"/>
    <w:rsid w:val="007D72B4"/>
    <w:rsid w:val="008051F1"/>
    <w:rsid w:val="00884E6A"/>
    <w:rsid w:val="008C24E4"/>
    <w:rsid w:val="009002A7"/>
    <w:rsid w:val="00926439"/>
    <w:rsid w:val="009446C4"/>
    <w:rsid w:val="009A5322"/>
    <w:rsid w:val="009B2F05"/>
    <w:rsid w:val="009B6662"/>
    <w:rsid w:val="009E0DD3"/>
    <w:rsid w:val="00A2791B"/>
    <w:rsid w:val="00A95562"/>
    <w:rsid w:val="00AF4BCF"/>
    <w:rsid w:val="00B007A8"/>
    <w:rsid w:val="00B61CE5"/>
    <w:rsid w:val="00BA4B60"/>
    <w:rsid w:val="00C25572"/>
    <w:rsid w:val="00C71B4B"/>
    <w:rsid w:val="00CB1DE3"/>
    <w:rsid w:val="00CD0348"/>
    <w:rsid w:val="00D10880"/>
    <w:rsid w:val="00D3005B"/>
    <w:rsid w:val="00D411FE"/>
    <w:rsid w:val="00D94110"/>
    <w:rsid w:val="00DB78A1"/>
    <w:rsid w:val="00DD4ADB"/>
    <w:rsid w:val="00DF0CC6"/>
    <w:rsid w:val="00E163B5"/>
    <w:rsid w:val="00E40C85"/>
    <w:rsid w:val="00E41238"/>
    <w:rsid w:val="00E54DDC"/>
    <w:rsid w:val="00E77DCF"/>
    <w:rsid w:val="00F12E8A"/>
    <w:rsid w:val="00F373AE"/>
    <w:rsid w:val="00F929E8"/>
    <w:rsid w:val="00FA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0000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046F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7D72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00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00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00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0026"/>
    <w:rPr>
      <w:sz w:val="18"/>
      <w:szCs w:val="18"/>
    </w:rPr>
  </w:style>
  <w:style w:type="paragraph" w:styleId="a5">
    <w:name w:val="List Paragraph"/>
    <w:basedOn w:val="a"/>
    <w:uiPriority w:val="34"/>
    <w:qFormat/>
    <w:rsid w:val="00000026"/>
    <w:pPr>
      <w:ind w:firstLineChars="200" w:firstLine="420"/>
    </w:pPr>
  </w:style>
  <w:style w:type="character" w:customStyle="1" w:styleId="1Char">
    <w:name w:val="标题 1 Char"/>
    <w:basedOn w:val="a0"/>
    <w:link w:val="1"/>
    <w:rsid w:val="000000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46F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D72B4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64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26439"/>
  </w:style>
  <w:style w:type="paragraph" w:styleId="20">
    <w:name w:val="toc 2"/>
    <w:basedOn w:val="a"/>
    <w:next w:val="a"/>
    <w:autoRedefine/>
    <w:uiPriority w:val="39"/>
    <w:unhideWhenUsed/>
    <w:rsid w:val="0092643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26439"/>
    <w:pPr>
      <w:ind w:leftChars="400" w:left="840"/>
    </w:pPr>
  </w:style>
  <w:style w:type="character" w:styleId="a6">
    <w:name w:val="Hyperlink"/>
    <w:basedOn w:val="a0"/>
    <w:uiPriority w:val="99"/>
    <w:unhideWhenUsed/>
    <w:rsid w:val="00926439"/>
    <w:rPr>
      <w:color w:val="0000FF" w:themeColor="hyperlink"/>
      <w:u w:val="single"/>
    </w:rPr>
  </w:style>
  <w:style w:type="paragraph" w:customStyle="1" w:styleId="TOC1">
    <w:name w:val="TOC 标题1"/>
    <w:basedOn w:val="1"/>
    <w:next w:val="a"/>
    <w:rsid w:val="004161C6"/>
    <w:pPr>
      <w:widowControl/>
      <w:spacing w:before="240" w:after="0" w:line="257" w:lineRule="auto"/>
      <w:jc w:val="left"/>
      <w:outlineLvl w:val="9"/>
    </w:pPr>
    <w:rPr>
      <w:rFonts w:ascii="Cambria" w:eastAsia="宋体" w:hAnsi="Cambria" w:cs="Times New Roman"/>
      <w:b w:val="0"/>
      <w:bCs w:val="0"/>
      <w:color w:val="365F90"/>
      <w:kern w:val="0"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54DD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4DDC"/>
    <w:rPr>
      <w:sz w:val="18"/>
      <w:szCs w:val="18"/>
    </w:rPr>
  </w:style>
  <w:style w:type="table" w:styleId="a8">
    <w:name w:val="Table Grid"/>
    <w:basedOn w:val="a1"/>
    <w:uiPriority w:val="59"/>
    <w:rsid w:val="009B2F0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Date"/>
    <w:basedOn w:val="a"/>
    <w:next w:val="a"/>
    <w:link w:val="Char2"/>
    <w:uiPriority w:val="99"/>
    <w:semiHidden/>
    <w:unhideWhenUsed/>
    <w:rsid w:val="002A0BBD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2A0B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0000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046F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7D72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00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00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00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0026"/>
    <w:rPr>
      <w:sz w:val="18"/>
      <w:szCs w:val="18"/>
    </w:rPr>
  </w:style>
  <w:style w:type="paragraph" w:styleId="a5">
    <w:name w:val="List Paragraph"/>
    <w:basedOn w:val="a"/>
    <w:uiPriority w:val="34"/>
    <w:qFormat/>
    <w:rsid w:val="00000026"/>
    <w:pPr>
      <w:ind w:firstLineChars="200" w:firstLine="420"/>
    </w:pPr>
  </w:style>
  <w:style w:type="character" w:customStyle="1" w:styleId="1Char">
    <w:name w:val="标题 1 Char"/>
    <w:basedOn w:val="a0"/>
    <w:link w:val="1"/>
    <w:rsid w:val="000000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46F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D72B4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64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26439"/>
  </w:style>
  <w:style w:type="paragraph" w:styleId="20">
    <w:name w:val="toc 2"/>
    <w:basedOn w:val="a"/>
    <w:next w:val="a"/>
    <w:autoRedefine/>
    <w:uiPriority w:val="39"/>
    <w:unhideWhenUsed/>
    <w:rsid w:val="0092643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26439"/>
    <w:pPr>
      <w:ind w:leftChars="400" w:left="840"/>
    </w:pPr>
  </w:style>
  <w:style w:type="character" w:styleId="a6">
    <w:name w:val="Hyperlink"/>
    <w:basedOn w:val="a0"/>
    <w:uiPriority w:val="99"/>
    <w:unhideWhenUsed/>
    <w:rsid w:val="00926439"/>
    <w:rPr>
      <w:color w:val="0000FF" w:themeColor="hyperlink"/>
      <w:u w:val="single"/>
    </w:rPr>
  </w:style>
  <w:style w:type="paragraph" w:customStyle="1" w:styleId="TOC1">
    <w:name w:val="TOC 标题1"/>
    <w:basedOn w:val="1"/>
    <w:next w:val="a"/>
    <w:rsid w:val="004161C6"/>
    <w:pPr>
      <w:widowControl/>
      <w:spacing w:before="240" w:after="0" w:line="257" w:lineRule="auto"/>
      <w:jc w:val="left"/>
      <w:outlineLvl w:val="9"/>
    </w:pPr>
    <w:rPr>
      <w:rFonts w:ascii="Cambria" w:eastAsia="宋体" w:hAnsi="Cambria" w:cs="Times New Roman"/>
      <w:b w:val="0"/>
      <w:bCs w:val="0"/>
      <w:color w:val="365F90"/>
      <w:kern w:val="0"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54DD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4DDC"/>
    <w:rPr>
      <w:sz w:val="18"/>
      <w:szCs w:val="18"/>
    </w:rPr>
  </w:style>
  <w:style w:type="table" w:styleId="a8">
    <w:name w:val="Table Grid"/>
    <w:basedOn w:val="a1"/>
    <w:uiPriority w:val="59"/>
    <w:rsid w:val="009B2F0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Date"/>
    <w:basedOn w:val="a"/>
    <w:next w:val="a"/>
    <w:link w:val="Char2"/>
    <w:uiPriority w:val="99"/>
    <w:semiHidden/>
    <w:unhideWhenUsed/>
    <w:rsid w:val="002A0BBD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2A0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93B24-471A-4A6A-8513-98BD473E6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18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Sui Chunlei</cp:lastModifiedBy>
  <cp:revision>14</cp:revision>
  <dcterms:created xsi:type="dcterms:W3CDTF">2014-05-24T12:16:00Z</dcterms:created>
  <dcterms:modified xsi:type="dcterms:W3CDTF">2015-05-28T01:37:00Z</dcterms:modified>
</cp:coreProperties>
</file>